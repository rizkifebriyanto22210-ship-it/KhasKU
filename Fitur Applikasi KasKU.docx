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EDFF" w14:textId="3BB7B054" w:rsidR="00A9204E" w:rsidRDefault="00DA20C1" w:rsidP="00DA20C1">
      <w:pPr>
        <w:pStyle w:val="Title"/>
        <w:ind w:left="2160" w:firstLine="720"/>
      </w:pPr>
      <w:proofErr w:type="spellStart"/>
      <w:r>
        <w:t>Applikasi</w:t>
      </w:r>
      <w:proofErr w:type="spellEnd"/>
      <w:r>
        <w:t xml:space="preserve"> </w:t>
      </w:r>
      <w:proofErr w:type="spellStart"/>
      <w:r>
        <w:t>KasKU</w:t>
      </w:r>
      <w:proofErr w:type="spellEnd"/>
      <w:r>
        <w:t>.</w:t>
      </w:r>
    </w:p>
    <w:p w14:paraId="4C203FD0" w14:textId="77777777" w:rsidR="00DA20C1" w:rsidRDefault="00DA20C1" w:rsidP="00DA20C1"/>
    <w:p w14:paraId="16A6F4DC" w14:textId="77777777" w:rsidR="00DA20C1" w:rsidRDefault="00DA20C1" w:rsidP="00DA20C1"/>
    <w:p w14:paraId="4D12F7E0" w14:textId="61B6C6E0" w:rsidR="00DA20C1" w:rsidRDefault="00DA20C1" w:rsidP="00DA20C1">
      <w:pPr>
        <w:pStyle w:val="Heading1"/>
      </w:pPr>
      <w:proofErr w:type="gramStart"/>
      <w:r>
        <w:t>Fitur :</w:t>
      </w:r>
      <w:proofErr w:type="gramEnd"/>
      <w:r>
        <w:t xml:space="preserve"> </w:t>
      </w:r>
    </w:p>
    <w:p w14:paraId="23543C44" w14:textId="5404B351" w:rsidR="00DA20C1" w:rsidRDefault="00DA20C1" w:rsidP="00DA20C1">
      <w:pPr>
        <w:pStyle w:val="ListParagraph"/>
        <w:numPr>
          <w:ilvl w:val="0"/>
          <w:numId w:val="24"/>
        </w:numPr>
      </w:pPr>
      <w:r>
        <w:t>Fitur Login</w:t>
      </w:r>
    </w:p>
    <w:p w14:paraId="27C3DD07" w14:textId="77777777" w:rsidR="00DA20C1" w:rsidRDefault="00DA20C1" w:rsidP="00DA20C1">
      <w:pPr>
        <w:pStyle w:val="ListParagraph"/>
      </w:pPr>
    </w:p>
    <w:p w14:paraId="34DBD8AC" w14:textId="5A0E9857" w:rsidR="00DA20C1" w:rsidRDefault="00DA20C1" w:rsidP="00DA20C1">
      <w:proofErr w:type="spellStart"/>
      <w:proofErr w:type="gramStart"/>
      <w:r>
        <w:t>Siswa</w:t>
      </w:r>
      <w:proofErr w:type="spellEnd"/>
      <w:r>
        <w:t xml:space="preserve"> :</w:t>
      </w:r>
      <w:proofErr w:type="gramEnd"/>
      <w:r>
        <w:t xml:space="preserve"> </w:t>
      </w:r>
    </w:p>
    <w:p w14:paraId="2FD62B39" w14:textId="67FDE582" w:rsidR="00DA20C1" w:rsidRDefault="00DA20C1" w:rsidP="00DA20C1"/>
    <w:p w14:paraId="373A7BD0" w14:textId="5A4FE4B2" w:rsidR="00DA20C1" w:rsidRDefault="00DA20C1" w:rsidP="00DA20C1">
      <w:r>
        <w:t xml:space="preserve">Login &gt;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</w:p>
    <w:p w14:paraId="5803264D" w14:textId="77777777" w:rsidR="00DA20C1" w:rsidRDefault="00DA20C1" w:rsidP="00DA20C1"/>
    <w:p w14:paraId="43C8543D" w14:textId="4E4EF21A" w:rsidR="00DA20C1" w:rsidRDefault="00DA20C1" w:rsidP="00DA20C1">
      <w:proofErr w:type="spellStart"/>
      <w:proofErr w:type="gramStart"/>
      <w:r>
        <w:t>Bendahara</w:t>
      </w:r>
      <w:proofErr w:type="spellEnd"/>
      <w:r>
        <w:t xml:space="preserve"> :</w:t>
      </w:r>
      <w:proofErr w:type="gramEnd"/>
      <w:r>
        <w:t xml:space="preserve"> </w:t>
      </w:r>
    </w:p>
    <w:p w14:paraId="3E66D01E" w14:textId="77777777" w:rsidR="00DA20C1" w:rsidRDefault="00DA20C1" w:rsidP="00DA20C1"/>
    <w:p w14:paraId="165CF40A" w14:textId="0B3BADC3" w:rsidR="00DA20C1" w:rsidRDefault="00DA20C1" w:rsidP="00DA20C1">
      <w:r>
        <w:t xml:space="preserve">Login &gt; Akses </w:t>
      </w:r>
      <w:proofErr w:type="spellStart"/>
      <w:r>
        <w:t>Aplikasi</w:t>
      </w:r>
      <w:proofErr w:type="spellEnd"/>
      <w:r>
        <w:t xml:space="preserve"> </w:t>
      </w:r>
    </w:p>
    <w:p w14:paraId="2531CEA3" w14:textId="77777777" w:rsidR="00DA20C1" w:rsidRDefault="00DA20C1" w:rsidP="00DA20C1"/>
    <w:p w14:paraId="48CBF42C" w14:textId="19B3C390" w:rsidR="00DA20C1" w:rsidRDefault="00DA20C1" w:rsidP="00DA20C1"/>
    <w:p w14:paraId="650D6CD2" w14:textId="6D9E9A34" w:rsidR="00DA20C1" w:rsidRDefault="00DA20C1" w:rsidP="00DA20C1">
      <w:pPr>
        <w:pStyle w:val="ListParagraph"/>
        <w:numPr>
          <w:ilvl w:val="0"/>
          <w:numId w:val="24"/>
        </w:numPr>
      </w:pPr>
      <w:r>
        <w:t>Fitur Dashboard</w:t>
      </w:r>
    </w:p>
    <w:p w14:paraId="14BA2D55" w14:textId="77777777" w:rsidR="00DA20C1" w:rsidRDefault="00DA20C1" w:rsidP="00DA20C1"/>
    <w:p w14:paraId="118487AF" w14:textId="76361F15" w:rsidR="00DA20C1" w:rsidRDefault="00DA20C1" w:rsidP="00DA20C1">
      <w:proofErr w:type="gramStart"/>
      <w:r>
        <w:t>Show :</w:t>
      </w:r>
      <w:proofErr w:type="gramEnd"/>
    </w:p>
    <w:p w14:paraId="3C9BBD1C" w14:textId="77777777" w:rsidR="00DA20C1" w:rsidRDefault="00DA20C1" w:rsidP="00DA20C1"/>
    <w:p w14:paraId="1F8AA1A8" w14:textId="21EE62C4" w:rsidR="00DA20C1" w:rsidRDefault="00DA20C1" w:rsidP="00DA20C1">
      <w:r>
        <w:t>Saldo Kas</w:t>
      </w:r>
      <w:r w:rsidR="006C0C59">
        <w:tab/>
        <w:t>:</w:t>
      </w:r>
    </w:p>
    <w:p w14:paraId="54D43DA5" w14:textId="7C57D613" w:rsidR="00DA20C1" w:rsidRDefault="00DA20C1" w:rsidP="00DA20C1">
      <w:proofErr w:type="spellStart"/>
      <w:r>
        <w:t>Pemasukkan</w:t>
      </w:r>
      <w:proofErr w:type="spellEnd"/>
      <w:r w:rsidR="006C0C59">
        <w:tab/>
        <w:t>:</w:t>
      </w:r>
    </w:p>
    <w:p w14:paraId="17982D07" w14:textId="6AB93E1D" w:rsidR="00DA20C1" w:rsidRDefault="00DA20C1" w:rsidP="00DA20C1">
      <w:proofErr w:type="spellStart"/>
      <w:r>
        <w:t>Pengeluar</w:t>
      </w:r>
      <w:r w:rsidR="006C0C59">
        <w:t>an</w:t>
      </w:r>
      <w:proofErr w:type="spellEnd"/>
      <w:r w:rsidR="006C0C59">
        <w:tab/>
        <w:t>:</w:t>
      </w:r>
    </w:p>
    <w:p w14:paraId="4D017CB5" w14:textId="4F6B1C1F" w:rsidR="00DA20C1" w:rsidRDefault="00DA20C1" w:rsidP="00DA20C1">
      <w:proofErr w:type="spellStart"/>
      <w:r>
        <w:t>Siswa</w:t>
      </w:r>
      <w:proofErr w:type="spellEnd"/>
      <w:r>
        <w:t xml:space="preserve"> Lunas</w:t>
      </w:r>
      <w:r w:rsidR="006C0C59">
        <w:tab/>
        <w:t>:</w:t>
      </w:r>
    </w:p>
    <w:p w14:paraId="27083B0E" w14:textId="5E079F3A" w:rsidR="00DA20C1" w:rsidRDefault="00DA20C1" w:rsidP="00DA20C1">
      <w:r>
        <w:t>Belum Bayar</w:t>
      </w:r>
      <w:r w:rsidR="006C0C59">
        <w:tab/>
        <w:t>:</w:t>
      </w:r>
    </w:p>
    <w:p w14:paraId="39B85700" w14:textId="77777777" w:rsidR="006C0C59" w:rsidRDefault="006C0C59" w:rsidP="00DA20C1"/>
    <w:p w14:paraId="3B9B8819" w14:textId="355253D6" w:rsidR="006C0C59" w:rsidRDefault="006C0C59" w:rsidP="006C0C59">
      <w:pPr>
        <w:pStyle w:val="ListParagraph"/>
        <w:numPr>
          <w:ilvl w:val="0"/>
          <w:numId w:val="24"/>
        </w:numPr>
      </w:pPr>
      <w:r>
        <w:t xml:space="preserve">Data </w:t>
      </w:r>
      <w:proofErr w:type="spellStart"/>
      <w:r>
        <w:t>Siswa</w:t>
      </w:r>
      <w:proofErr w:type="spellEnd"/>
    </w:p>
    <w:p w14:paraId="08E0B35D" w14:textId="3A2ADA6F" w:rsidR="006C0C59" w:rsidRDefault="006C0C59" w:rsidP="006C0C59"/>
    <w:p w14:paraId="473EB028" w14:textId="01FAED7A" w:rsidR="006C0C59" w:rsidRDefault="006C0C59" w:rsidP="006C0C59">
      <w:proofErr w:type="spellStart"/>
      <w:r>
        <w:t>Bendahara</w:t>
      </w:r>
      <w:proofErr w:type="spellEnd"/>
      <w:r>
        <w:t xml:space="preserve"> </w:t>
      </w:r>
      <w:proofErr w:type="gramStart"/>
      <w:r>
        <w:t>Dapat :</w:t>
      </w:r>
      <w:proofErr w:type="gramEnd"/>
    </w:p>
    <w:p w14:paraId="32D38EF4" w14:textId="5B88A2D0" w:rsidR="006C0C59" w:rsidRDefault="006C0C59" w:rsidP="006C0C59"/>
    <w:p w14:paraId="1EE74206" w14:textId="67502428" w:rsidR="006C0C59" w:rsidRDefault="006C0C59" w:rsidP="006C0C59">
      <w:r>
        <w:t xml:space="preserve">Add </w:t>
      </w:r>
      <w:proofErr w:type="spellStart"/>
      <w:r>
        <w:t>Siswa</w:t>
      </w:r>
      <w:proofErr w:type="spellEnd"/>
      <w:r>
        <w:t xml:space="preserve"> </w:t>
      </w:r>
    </w:p>
    <w:p w14:paraId="629D7D82" w14:textId="2FC28E20" w:rsidR="006C0C59" w:rsidRDefault="006C0C59" w:rsidP="006C0C59">
      <w:r>
        <w:t xml:space="preserve">Edit Data </w:t>
      </w:r>
      <w:proofErr w:type="spellStart"/>
      <w:r>
        <w:t>Siswa</w:t>
      </w:r>
      <w:proofErr w:type="spellEnd"/>
    </w:p>
    <w:p w14:paraId="1FEB6074" w14:textId="262673B2" w:rsidR="006C0C59" w:rsidRDefault="006C0C59" w:rsidP="006C0C59">
      <w:proofErr w:type="spellStart"/>
      <w:r>
        <w:t>Nonaktifkan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79A2691A" w14:textId="1523E6B9" w:rsidR="006C0C59" w:rsidRDefault="006C0C59" w:rsidP="006C0C59">
      <w:proofErr w:type="spellStart"/>
      <w:r>
        <w:t>Melihat</w:t>
      </w:r>
      <w:proofErr w:type="spellEnd"/>
      <w:r>
        <w:t xml:space="preserve"> Daftar </w:t>
      </w:r>
      <w:proofErr w:type="spellStart"/>
      <w:r>
        <w:t>Siswa</w:t>
      </w:r>
      <w:proofErr w:type="spellEnd"/>
      <w:r>
        <w:t xml:space="preserve"> </w:t>
      </w:r>
    </w:p>
    <w:p w14:paraId="2E1AEEE4" w14:textId="472A51E4" w:rsidR="006C0C59" w:rsidRDefault="006C0C59" w:rsidP="006C0C59">
      <w:proofErr w:type="spellStart"/>
      <w:r>
        <w:t>Mencari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5EE0F3F2" w14:textId="09D16175" w:rsidR="006C0C59" w:rsidRDefault="006C0C59" w:rsidP="006C0C59"/>
    <w:p w14:paraId="1A3FCEE0" w14:textId="77777777" w:rsidR="006C0C59" w:rsidRDefault="006C0C59" w:rsidP="006C0C59"/>
    <w:p w14:paraId="362CAEFC" w14:textId="57B99EA5" w:rsidR="006C0C59" w:rsidRDefault="006C0C59" w:rsidP="006C0C59">
      <w:pPr>
        <w:pStyle w:val="ListParagraph"/>
        <w:numPr>
          <w:ilvl w:val="0"/>
          <w:numId w:val="24"/>
        </w:numPr>
      </w:pPr>
      <w:proofErr w:type="spellStart"/>
      <w:r>
        <w:t>Tagihan</w:t>
      </w:r>
      <w:proofErr w:type="spellEnd"/>
      <w:r>
        <w:t xml:space="preserve"> Kas </w:t>
      </w:r>
    </w:p>
    <w:p w14:paraId="5A9881B6" w14:textId="77777777" w:rsidR="006C0C59" w:rsidRDefault="006C0C59" w:rsidP="006C0C59"/>
    <w:p w14:paraId="673CE87E" w14:textId="4A52A9B1" w:rsidR="006C0C59" w:rsidRDefault="006C0C59" w:rsidP="006C0C59">
      <w:proofErr w:type="spellStart"/>
      <w:r>
        <w:t>Bendahara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Nominal Kas</w:t>
      </w:r>
    </w:p>
    <w:p w14:paraId="4862F23A" w14:textId="035F8BB6" w:rsidR="006C0C59" w:rsidRDefault="006C0C59" w:rsidP="006C0C59">
      <w:r>
        <w:t xml:space="preserve">ex: Kas </w:t>
      </w:r>
      <w:proofErr w:type="spellStart"/>
      <w:r>
        <w:t>Mingguan</w:t>
      </w:r>
      <w:proofErr w:type="spellEnd"/>
      <w:r>
        <w:t xml:space="preserve"> = Rp5000</w:t>
      </w:r>
    </w:p>
    <w:p w14:paraId="4EA39579" w14:textId="77777777" w:rsidR="006C0C59" w:rsidRDefault="006C0C59" w:rsidP="006C0C59"/>
    <w:p w14:paraId="3E5BC18E" w14:textId="77777777" w:rsidR="006C0C59" w:rsidRDefault="006C0C59" w:rsidP="006C0C59"/>
    <w:p w14:paraId="783EB251" w14:textId="37CB6AF0" w:rsidR="006C0C59" w:rsidRDefault="006C0C59" w:rsidP="006C0C59">
      <w:pPr>
        <w:pStyle w:val="ListParagraph"/>
        <w:numPr>
          <w:ilvl w:val="0"/>
          <w:numId w:val="24"/>
        </w:numPr>
      </w:pPr>
      <w:proofErr w:type="spellStart"/>
      <w:r>
        <w:t>Pebayaran</w:t>
      </w:r>
      <w:proofErr w:type="spellEnd"/>
      <w:r>
        <w:t xml:space="preserve"> Kas</w:t>
      </w:r>
    </w:p>
    <w:p w14:paraId="4CCAE516" w14:textId="216F81C4" w:rsidR="006C0C59" w:rsidRDefault="006C0C59" w:rsidP="006C0C59"/>
    <w:p w14:paraId="74461DCF" w14:textId="7D3974EF" w:rsidR="006C0C59" w:rsidRDefault="006C0C59" w:rsidP="006C0C59">
      <w:proofErr w:type="spellStart"/>
      <w:r>
        <w:t>Bendahara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</w:p>
    <w:p w14:paraId="000C27D9" w14:textId="3DF5E234" w:rsidR="006C0C59" w:rsidRDefault="006C0C59" w:rsidP="006C0C59">
      <w:r>
        <w:lastRenderedPageBreak/>
        <w:t>Nama</w:t>
      </w:r>
      <w:r>
        <w:tab/>
      </w:r>
      <w:r>
        <w:tab/>
        <w:t>:</w:t>
      </w:r>
    </w:p>
    <w:p w14:paraId="4FF40611" w14:textId="2F7CE51F" w:rsidR="006C0C59" w:rsidRDefault="006C0C59" w:rsidP="006C0C59">
      <w:proofErr w:type="spellStart"/>
      <w:r>
        <w:t>Tagihan</w:t>
      </w:r>
      <w:proofErr w:type="spellEnd"/>
      <w:r>
        <w:tab/>
      </w:r>
      <w:r>
        <w:tab/>
        <w:t>:</w:t>
      </w:r>
    </w:p>
    <w:p w14:paraId="62106AFF" w14:textId="16EFB98B" w:rsidR="006C0C59" w:rsidRDefault="006C0C59" w:rsidP="006C0C59">
      <w:r>
        <w:t>Nominal</w:t>
      </w:r>
      <w:r>
        <w:tab/>
        <w:t>:</w:t>
      </w:r>
    </w:p>
    <w:p w14:paraId="594BA6C5" w14:textId="77777777" w:rsidR="006C0C59" w:rsidRDefault="006C0C59" w:rsidP="006C0C59"/>
    <w:p w14:paraId="16EC99A8" w14:textId="03FAEC1F" w:rsidR="006C0C59" w:rsidRDefault="006C0C59" w:rsidP="006C0C59">
      <w:proofErr w:type="gramStart"/>
      <w:r>
        <w:t xml:space="preserve">( </w:t>
      </w:r>
      <w:proofErr w:type="spellStart"/>
      <w:r>
        <w:t>Sudah</w:t>
      </w:r>
      <w:proofErr w:type="spellEnd"/>
      <w:proofErr w:type="gramEnd"/>
      <w:r>
        <w:t xml:space="preserve"> </w:t>
      </w:r>
      <w:proofErr w:type="gramStart"/>
      <w:r>
        <w:t>Bayar )</w:t>
      </w:r>
      <w:proofErr w:type="gramEnd"/>
    </w:p>
    <w:p w14:paraId="7A68E9F0" w14:textId="77777777" w:rsidR="006C0C59" w:rsidRDefault="006C0C59" w:rsidP="006C0C59"/>
    <w:p w14:paraId="267AEAF2" w14:textId="77777777" w:rsidR="006C0C59" w:rsidRDefault="006C0C59" w:rsidP="006C0C59"/>
    <w:p w14:paraId="4C2C5EFE" w14:textId="77777777" w:rsidR="006C0C59" w:rsidRDefault="006C0C59" w:rsidP="006C0C59"/>
    <w:p w14:paraId="3B90F0D7" w14:textId="77777777" w:rsidR="006C0C59" w:rsidRDefault="006C0C59" w:rsidP="006C0C59"/>
    <w:p w14:paraId="7FD960AE" w14:textId="77777777" w:rsidR="006C0C59" w:rsidRDefault="006C0C59" w:rsidP="006C0C59"/>
    <w:p w14:paraId="40EF6F3A" w14:textId="7036BB19" w:rsidR="006C0C59" w:rsidRDefault="006C0C59" w:rsidP="006C0C59">
      <w:pPr>
        <w:pStyle w:val="ListParagraph"/>
        <w:numPr>
          <w:ilvl w:val="0"/>
          <w:numId w:val="24"/>
        </w:numPr>
      </w:pPr>
      <w:proofErr w:type="spellStart"/>
      <w:r>
        <w:t>Pemasukkan</w:t>
      </w:r>
      <w:proofErr w:type="spellEnd"/>
    </w:p>
    <w:p w14:paraId="4F08487F" w14:textId="7266FF69" w:rsidR="006C0C59" w:rsidRDefault="006C0C59" w:rsidP="006C0C59">
      <w:pPr>
        <w:pStyle w:val="ListParagraph"/>
        <w:numPr>
          <w:ilvl w:val="0"/>
          <w:numId w:val="24"/>
        </w:numPr>
      </w:pPr>
      <w:proofErr w:type="spellStart"/>
      <w:r>
        <w:t>Pengeluaran</w:t>
      </w:r>
      <w:proofErr w:type="spellEnd"/>
    </w:p>
    <w:p w14:paraId="3C10B9A9" w14:textId="77777777" w:rsidR="006C0C59" w:rsidRDefault="006C0C59" w:rsidP="006C0C59">
      <w:pPr>
        <w:pStyle w:val="ListParagraph"/>
      </w:pPr>
    </w:p>
    <w:p w14:paraId="2BF9623A" w14:textId="77777777" w:rsidR="006C0C59" w:rsidRDefault="006C0C59" w:rsidP="006C0C59">
      <w:pPr>
        <w:pStyle w:val="ListParagraph"/>
      </w:pPr>
    </w:p>
    <w:p w14:paraId="667E9220" w14:textId="77777777" w:rsidR="006C0C59" w:rsidRDefault="006C0C59" w:rsidP="006C0C59">
      <w:pPr>
        <w:pStyle w:val="ListParagraph"/>
      </w:pPr>
    </w:p>
    <w:p w14:paraId="6B04994F" w14:textId="77777777" w:rsidR="006C0C59" w:rsidRDefault="006C0C59" w:rsidP="006C0C59">
      <w:pPr>
        <w:pStyle w:val="ListParagraph"/>
      </w:pPr>
    </w:p>
    <w:p w14:paraId="35119419" w14:textId="77777777" w:rsidR="006C0C59" w:rsidRDefault="006C0C59" w:rsidP="006C0C59">
      <w:pPr>
        <w:pStyle w:val="ListParagraph"/>
      </w:pPr>
    </w:p>
    <w:p w14:paraId="5349710C" w14:textId="31320F75" w:rsidR="006C0C59" w:rsidRDefault="006C0C59" w:rsidP="006C0C59">
      <w:pPr>
        <w:pStyle w:val="ListParagraph"/>
        <w:numPr>
          <w:ilvl w:val="0"/>
          <w:numId w:val="24"/>
        </w:numPr>
      </w:pPr>
      <w:r>
        <w:t xml:space="preserve">Saldo </w:t>
      </w:r>
      <w:proofErr w:type="spellStart"/>
      <w:r>
        <w:t>Otomatis</w:t>
      </w:r>
      <w:proofErr w:type="spellEnd"/>
    </w:p>
    <w:p w14:paraId="7604107C" w14:textId="3BAFBA73" w:rsidR="006C0C59" w:rsidRDefault="006C0C59" w:rsidP="006C0C59">
      <w:pPr>
        <w:pStyle w:val="ListParagraph"/>
        <w:numPr>
          <w:ilvl w:val="0"/>
          <w:numId w:val="24"/>
        </w:numPr>
      </w:pPr>
      <w:r>
        <w:t xml:space="preserve">Riwayat </w:t>
      </w:r>
      <w:proofErr w:type="spellStart"/>
      <w:r>
        <w:t>Transaksi</w:t>
      </w:r>
      <w:proofErr w:type="spellEnd"/>
      <w:r>
        <w:t xml:space="preserve"> </w:t>
      </w:r>
    </w:p>
    <w:p w14:paraId="4B97E8C7" w14:textId="2A2878DE" w:rsidR="006C0C59" w:rsidRDefault="006C0C59" w:rsidP="006C0C59">
      <w:pPr>
        <w:pStyle w:val="ListParagraph"/>
        <w:numPr>
          <w:ilvl w:val="0"/>
          <w:numId w:val="24"/>
        </w:numPr>
      </w:pPr>
      <w:proofErr w:type="spellStart"/>
      <w:r>
        <w:t>Laporan</w:t>
      </w:r>
      <w:proofErr w:type="spellEnd"/>
      <w:r>
        <w:t xml:space="preserve"> Kas</w:t>
      </w:r>
    </w:p>
    <w:p w14:paraId="55902CA2" w14:textId="4053D1E2" w:rsidR="006C0C59" w:rsidRDefault="006C0C59" w:rsidP="006C0C59">
      <w:pPr>
        <w:pStyle w:val="ListParagraph"/>
        <w:numPr>
          <w:ilvl w:val="0"/>
          <w:numId w:val="24"/>
        </w:numPr>
      </w:pPr>
      <w:proofErr w:type="spellStart"/>
      <w:r>
        <w:t>Pengingat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</w:p>
    <w:p w14:paraId="3A98186F" w14:textId="2E2B39A1" w:rsidR="006C0C59" w:rsidRDefault="006C0C59" w:rsidP="006C0C59">
      <w:pPr>
        <w:pStyle w:val="ListParagraph"/>
        <w:numPr>
          <w:ilvl w:val="0"/>
          <w:numId w:val="24"/>
        </w:numPr>
      </w:pPr>
      <w:proofErr w:type="spellStart"/>
      <w:r>
        <w:t>Transparasi</w:t>
      </w:r>
      <w:proofErr w:type="spellEnd"/>
      <w:r>
        <w:t xml:space="preserve"> Kas</w:t>
      </w:r>
    </w:p>
    <w:p w14:paraId="22AC3215" w14:textId="77777777" w:rsidR="006C0C59" w:rsidRDefault="006C0C59" w:rsidP="006C0C59">
      <w:pPr>
        <w:pStyle w:val="ListParagraph"/>
      </w:pPr>
    </w:p>
    <w:p w14:paraId="096F1255" w14:textId="77777777" w:rsidR="00DA20C1" w:rsidRDefault="00DA20C1" w:rsidP="00DA20C1"/>
    <w:p w14:paraId="12712FF9" w14:textId="77777777" w:rsidR="00DA20C1" w:rsidRDefault="00DA20C1" w:rsidP="00DA20C1"/>
    <w:p w14:paraId="04D75B11" w14:textId="77777777" w:rsidR="00DA20C1" w:rsidRPr="00DA20C1" w:rsidRDefault="00DA20C1" w:rsidP="00DA20C1"/>
    <w:sectPr w:rsidR="00DA20C1" w:rsidRPr="00DA2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F9F0357"/>
    <w:multiLevelType w:val="hybridMultilevel"/>
    <w:tmpl w:val="6F3E27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74823270">
    <w:abstractNumId w:val="19"/>
  </w:num>
  <w:num w:numId="2" w16cid:durableId="1175537196">
    <w:abstractNumId w:val="12"/>
  </w:num>
  <w:num w:numId="3" w16cid:durableId="214195844">
    <w:abstractNumId w:val="10"/>
  </w:num>
  <w:num w:numId="4" w16cid:durableId="207188087">
    <w:abstractNumId w:val="21"/>
  </w:num>
  <w:num w:numId="5" w16cid:durableId="1692488165">
    <w:abstractNumId w:val="13"/>
  </w:num>
  <w:num w:numId="6" w16cid:durableId="1399749219">
    <w:abstractNumId w:val="16"/>
  </w:num>
  <w:num w:numId="7" w16cid:durableId="125851344">
    <w:abstractNumId w:val="18"/>
  </w:num>
  <w:num w:numId="8" w16cid:durableId="1583875275">
    <w:abstractNumId w:val="9"/>
  </w:num>
  <w:num w:numId="9" w16cid:durableId="742528152">
    <w:abstractNumId w:val="7"/>
  </w:num>
  <w:num w:numId="10" w16cid:durableId="2130732171">
    <w:abstractNumId w:val="6"/>
  </w:num>
  <w:num w:numId="11" w16cid:durableId="140272376">
    <w:abstractNumId w:val="5"/>
  </w:num>
  <w:num w:numId="12" w16cid:durableId="1109545393">
    <w:abstractNumId w:val="4"/>
  </w:num>
  <w:num w:numId="13" w16cid:durableId="298848398">
    <w:abstractNumId w:val="8"/>
  </w:num>
  <w:num w:numId="14" w16cid:durableId="1573931440">
    <w:abstractNumId w:val="3"/>
  </w:num>
  <w:num w:numId="15" w16cid:durableId="252932452">
    <w:abstractNumId w:val="2"/>
  </w:num>
  <w:num w:numId="16" w16cid:durableId="171385941">
    <w:abstractNumId w:val="1"/>
  </w:num>
  <w:num w:numId="17" w16cid:durableId="795297708">
    <w:abstractNumId w:val="0"/>
  </w:num>
  <w:num w:numId="18" w16cid:durableId="2073505398">
    <w:abstractNumId w:val="14"/>
  </w:num>
  <w:num w:numId="19" w16cid:durableId="1985773268">
    <w:abstractNumId w:val="15"/>
  </w:num>
  <w:num w:numId="20" w16cid:durableId="588660217">
    <w:abstractNumId w:val="20"/>
  </w:num>
  <w:num w:numId="21" w16cid:durableId="353920211">
    <w:abstractNumId w:val="17"/>
  </w:num>
  <w:num w:numId="22" w16cid:durableId="1707948943">
    <w:abstractNumId w:val="11"/>
  </w:num>
  <w:num w:numId="23" w16cid:durableId="817385607">
    <w:abstractNumId w:val="23"/>
  </w:num>
  <w:num w:numId="24" w16cid:durableId="8883441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C1"/>
    <w:rsid w:val="00645252"/>
    <w:rsid w:val="006C0C59"/>
    <w:rsid w:val="006D3D74"/>
    <w:rsid w:val="0083569A"/>
    <w:rsid w:val="00A13ADE"/>
    <w:rsid w:val="00A9204E"/>
    <w:rsid w:val="00DA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B2E5"/>
  <w15:chartTrackingRefBased/>
  <w15:docId w15:val="{864CF157-68F0-4B1B-972B-DF4E9501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DA2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zki\AppData\Local\Microsoft\Office\16.0\DTS\en-ID%7b6B6D1936-4C31-4175-BEF3-02CE4FDBD066%7d\%7b26EF0561-0D6E-4881-9B2E-93249363CF3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{26EF0561-0D6E-4881-9B2E-93249363CF3F}TF2de6fc23-48e8-448b-960e-1bdc6e9248ab4ef8d1ac_win32-7424dd8ab5ea</Template>
  <TotalTime>21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</dc:creator>
  <cp:keywords/>
  <dc:description/>
  <cp:lastModifiedBy>rizki tulungagung</cp:lastModifiedBy>
  <cp:revision>1</cp:revision>
  <dcterms:created xsi:type="dcterms:W3CDTF">2026-09-02T00:11:00Z</dcterms:created>
  <dcterms:modified xsi:type="dcterms:W3CDTF">2026-09-02T00:32:00Z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